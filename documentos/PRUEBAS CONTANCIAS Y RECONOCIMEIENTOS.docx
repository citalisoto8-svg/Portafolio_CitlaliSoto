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E7371" w14:textId="0D5BE7A5" w:rsidR="00DA03CB" w:rsidRDefault="00953CDC" w:rsidP="00DA03CB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CONSTANCIAS Y RECONOCIMIENTOS</w:t>
      </w:r>
    </w:p>
    <w:p w14:paraId="37431F46" w14:textId="399CAF16" w:rsidR="00953CDC" w:rsidRPr="00DA03CB" w:rsidRDefault="00953CDC" w:rsidP="00DA03CB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PROYECTO “SISTEMA DE MONITOREO DE AFLUENTES Y ALERTA DE INUNDACIONES”</w:t>
      </w:r>
      <w:r w:rsidR="005C5B71">
        <w:rPr>
          <w:b/>
          <w:bCs/>
          <w:sz w:val="28"/>
          <w:szCs w:val="24"/>
        </w:rPr>
        <w:t xml:space="preserve"> (SISMAAI)</w:t>
      </w:r>
    </w:p>
    <w:p w14:paraId="2D897D78" w14:textId="6D6F8FAE" w:rsidR="00DA03CB" w:rsidRPr="00953CDC" w:rsidRDefault="00D006C0" w:rsidP="00953CDC">
      <w:pPr>
        <w:pStyle w:val="Prrafodelista"/>
        <w:numPr>
          <w:ilvl w:val="0"/>
          <w:numId w:val="24"/>
        </w:numPr>
        <w:rPr>
          <w:b/>
          <w:bCs/>
        </w:rPr>
      </w:pPr>
      <w:r w:rsidRPr="00E8087A">
        <w:rPr>
          <w:b/>
          <w:bCs/>
          <w:i/>
          <w:iCs/>
        </w:rPr>
        <w:t xml:space="preserve">INNOVATEC </w:t>
      </w:r>
      <w:r w:rsidR="00DA03CB" w:rsidRPr="00E8087A">
        <w:rPr>
          <w:b/>
          <w:bCs/>
          <w:i/>
          <w:iCs/>
        </w:rPr>
        <w:t>2023 etapa local</w:t>
      </w:r>
      <w:r w:rsidR="00953CDC">
        <w:rPr>
          <w:b/>
          <w:bCs/>
          <w:i/>
          <w:iCs/>
        </w:rPr>
        <w:t xml:space="preserve"> e INNOVATEC</w:t>
      </w:r>
      <w:r w:rsidR="00953CDC" w:rsidRPr="00E8087A">
        <w:rPr>
          <w:b/>
          <w:bCs/>
        </w:rPr>
        <w:t xml:space="preserve"> 2023 etapa regional</w:t>
      </w:r>
    </w:p>
    <w:p w14:paraId="0E9F2EDA" w14:textId="77777777" w:rsidR="00DA03CB" w:rsidRDefault="00DA03CB" w:rsidP="00DA03CB">
      <w:pPr>
        <w:jc w:val="center"/>
      </w:pPr>
      <w:r w:rsidRPr="00753722">
        <w:rPr>
          <w:b/>
          <w:noProof/>
          <w:lang w:eastAsia="es-MX"/>
        </w:rPr>
        <w:drawing>
          <wp:inline distT="0" distB="0" distL="0" distR="0" wp14:anchorId="3C679E3E" wp14:editId="0B36771F">
            <wp:extent cx="4968240" cy="6429485"/>
            <wp:effectExtent l="0" t="0" r="3810" b="9525"/>
            <wp:docPr id="35" name="Imagen 35" descr="C:\Users\CITLALI\Pictures\g) Reconocimiento_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ITLALI\Pictures\g) Reconocimiento_0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801" cy="6487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514E6" w14:textId="65E7D72D" w:rsidR="00DA03CB" w:rsidRDefault="00DA03CB" w:rsidP="00DA03CB"/>
    <w:p w14:paraId="642A9768" w14:textId="6C9ED150" w:rsidR="00953CDC" w:rsidRPr="005C5B71" w:rsidRDefault="00EC4444" w:rsidP="005C5B71">
      <w:pPr>
        <w:jc w:val="center"/>
        <w:rPr>
          <w:b/>
          <w:bCs/>
        </w:rPr>
      </w:pPr>
      <w:r w:rsidRPr="00E8087A">
        <w:rPr>
          <w:noProof/>
        </w:rPr>
        <w:drawing>
          <wp:anchor distT="0" distB="0" distL="114300" distR="114300" simplePos="0" relativeHeight="251661312" behindDoc="0" locked="0" layoutInCell="1" allowOverlap="1" wp14:anchorId="1483E27F" wp14:editId="23B25F87">
            <wp:simplePos x="0" y="0"/>
            <wp:positionH relativeFrom="margin">
              <wp:posOffset>159664</wp:posOffset>
            </wp:positionH>
            <wp:positionV relativeFrom="margin">
              <wp:align>center</wp:align>
            </wp:positionV>
            <wp:extent cx="5601335" cy="7242175"/>
            <wp:effectExtent l="0" t="0" r="0" b="0"/>
            <wp:wrapSquare wrapText="bothSides"/>
            <wp:docPr id="1204657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579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335" cy="724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65959" w14:textId="44A9B8A0" w:rsidR="00DA03CB" w:rsidRPr="00953CDC" w:rsidRDefault="00DA03CB" w:rsidP="00953CDC">
      <w:pPr>
        <w:pStyle w:val="Prrafodelista"/>
        <w:numPr>
          <w:ilvl w:val="0"/>
          <w:numId w:val="24"/>
        </w:numPr>
        <w:rPr>
          <w:b/>
          <w:bCs/>
        </w:rPr>
      </w:pPr>
      <w:r w:rsidRPr="00E8087A">
        <w:rPr>
          <w:b/>
          <w:bCs/>
        </w:rPr>
        <w:lastRenderedPageBreak/>
        <w:t>COVEICYDET etapa local 2023</w:t>
      </w:r>
      <w:r w:rsidR="00953CDC">
        <w:rPr>
          <w:b/>
          <w:bCs/>
        </w:rPr>
        <w:t xml:space="preserve">y </w:t>
      </w:r>
      <w:r w:rsidRPr="00953CDC">
        <w:rPr>
          <w:b/>
          <w:bCs/>
        </w:rPr>
        <w:t>COVEICYDET etapa estatal</w:t>
      </w:r>
    </w:p>
    <w:p w14:paraId="33164B6E" w14:textId="26F60D12" w:rsidR="00DA03CB" w:rsidRDefault="00DA03CB" w:rsidP="00DA03CB">
      <w:pPr>
        <w:jc w:val="center"/>
      </w:pPr>
      <w:r w:rsidRPr="00E8087A">
        <w:rPr>
          <w:noProof/>
        </w:rPr>
        <w:drawing>
          <wp:anchor distT="0" distB="0" distL="114300" distR="114300" simplePos="0" relativeHeight="251671552" behindDoc="0" locked="0" layoutInCell="1" allowOverlap="1" wp14:anchorId="1853F7D0" wp14:editId="2BA6A1B6">
            <wp:simplePos x="1036320" y="1280160"/>
            <wp:positionH relativeFrom="margin">
              <wp:align>center</wp:align>
            </wp:positionH>
            <wp:positionV relativeFrom="margin">
              <wp:align>center</wp:align>
            </wp:positionV>
            <wp:extent cx="5488251" cy="7106285"/>
            <wp:effectExtent l="0" t="0" r="0" b="0"/>
            <wp:wrapSquare wrapText="bothSides"/>
            <wp:docPr id="776930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30348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" t="533"/>
                    <a:stretch/>
                  </pic:blipFill>
                  <pic:spPr bwMode="auto">
                    <a:xfrm>
                      <a:off x="0" y="0"/>
                      <a:ext cx="5488251" cy="7106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9588151" w14:textId="77777777" w:rsidR="00DA03CB" w:rsidRDefault="00DA03CB" w:rsidP="00DA03CB">
      <w:pPr>
        <w:jc w:val="center"/>
      </w:pPr>
    </w:p>
    <w:p w14:paraId="18D18D3E" w14:textId="77777777" w:rsidR="002958A7" w:rsidRDefault="002958A7" w:rsidP="00DA03CB"/>
    <w:p w14:paraId="7200B8DD" w14:textId="04522191" w:rsidR="00DA03CB" w:rsidRDefault="00DA03CB" w:rsidP="00DA03CB"/>
    <w:p w14:paraId="70B6EF85" w14:textId="49C01EAA" w:rsidR="00DA03CB" w:rsidRPr="00DA03CB" w:rsidRDefault="00DA03CB" w:rsidP="00DA03CB">
      <w:pPr>
        <w:pStyle w:val="Prrafodelista"/>
        <w:numPr>
          <w:ilvl w:val="0"/>
          <w:numId w:val="24"/>
        </w:numPr>
        <w:rPr>
          <w:b/>
          <w:bCs/>
        </w:rPr>
      </w:pPr>
      <w:r w:rsidRPr="00DA03CB">
        <w:rPr>
          <w:b/>
          <w:bCs/>
        </w:rPr>
        <w:t>Feria mexicana de ciencias e ingeniería 2024</w:t>
      </w:r>
    </w:p>
    <w:p w14:paraId="7FCEA01E" w14:textId="4913C720" w:rsidR="00DA03CB" w:rsidRDefault="00DA03CB" w:rsidP="00DA03CB">
      <w:pPr>
        <w:jc w:val="center"/>
      </w:pPr>
      <w:r w:rsidRPr="00E8087A">
        <w:rPr>
          <w:noProof/>
        </w:rPr>
        <w:drawing>
          <wp:inline distT="0" distB="0" distL="0" distR="0" wp14:anchorId="677CBCD7" wp14:editId="16CAFCD4">
            <wp:extent cx="4840448" cy="3753293"/>
            <wp:effectExtent l="0" t="0" r="0" b="0"/>
            <wp:docPr id="692069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69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0448" cy="375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173C" w14:textId="25D558FD" w:rsidR="0089279F" w:rsidRPr="0089279F" w:rsidRDefault="0089279F" w:rsidP="0089279F">
      <w:pPr>
        <w:jc w:val="center"/>
      </w:pPr>
    </w:p>
    <w:p w14:paraId="26F7CC89" w14:textId="77777777" w:rsidR="0089279F" w:rsidRDefault="0089279F" w:rsidP="00DA03CB">
      <w:pPr>
        <w:jc w:val="center"/>
      </w:pPr>
    </w:p>
    <w:p w14:paraId="78BE467E" w14:textId="6285FBA5" w:rsidR="00DA03CB" w:rsidRDefault="00DA03CB" w:rsidP="002958A7">
      <w:pPr>
        <w:jc w:val="center"/>
      </w:pPr>
    </w:p>
    <w:p w14:paraId="461528DB" w14:textId="77777777" w:rsidR="00E80365" w:rsidRDefault="00E80365" w:rsidP="002958A7">
      <w:pPr>
        <w:jc w:val="center"/>
      </w:pPr>
    </w:p>
    <w:p w14:paraId="40F72DAE" w14:textId="77777777" w:rsidR="00E80365" w:rsidRDefault="00E80365" w:rsidP="002958A7">
      <w:pPr>
        <w:jc w:val="center"/>
      </w:pPr>
    </w:p>
    <w:p w14:paraId="529D7C05" w14:textId="77777777" w:rsidR="00E80365" w:rsidRDefault="00E80365" w:rsidP="002958A7">
      <w:pPr>
        <w:jc w:val="center"/>
      </w:pPr>
    </w:p>
    <w:p w14:paraId="1C51F4EF" w14:textId="77777777" w:rsidR="00E80365" w:rsidRDefault="00E80365" w:rsidP="002958A7">
      <w:pPr>
        <w:jc w:val="center"/>
      </w:pPr>
    </w:p>
    <w:p w14:paraId="7D2271B9" w14:textId="77777777" w:rsidR="00E80365" w:rsidRDefault="00E80365" w:rsidP="002958A7">
      <w:pPr>
        <w:jc w:val="center"/>
      </w:pPr>
    </w:p>
    <w:p w14:paraId="7E181B71" w14:textId="77777777" w:rsidR="00E80365" w:rsidRDefault="00E80365" w:rsidP="002958A7">
      <w:pPr>
        <w:jc w:val="center"/>
      </w:pPr>
    </w:p>
    <w:p w14:paraId="51100BA3" w14:textId="77777777" w:rsidR="00E80365" w:rsidRDefault="00E80365" w:rsidP="005C5B71"/>
    <w:p w14:paraId="4D3D0A3A" w14:textId="1F5770D6" w:rsidR="00DA03CB" w:rsidRPr="00E8087A" w:rsidRDefault="00DA03CB" w:rsidP="00DA03CB">
      <w:pPr>
        <w:pStyle w:val="Prrafodelista"/>
        <w:numPr>
          <w:ilvl w:val="0"/>
          <w:numId w:val="24"/>
        </w:numPr>
        <w:rPr>
          <w:b/>
          <w:bCs/>
        </w:rPr>
      </w:pPr>
      <w:r w:rsidRPr="00E8087A">
        <w:rPr>
          <w:b/>
          <w:bCs/>
        </w:rPr>
        <w:lastRenderedPageBreak/>
        <w:t>Obteniendo el segundo lugar de INNOVATEC 2024 etapa local</w:t>
      </w:r>
    </w:p>
    <w:p w14:paraId="2E0C2D67" w14:textId="7AC50007" w:rsidR="00E80365" w:rsidRDefault="00E80365" w:rsidP="00E80365">
      <w:pPr>
        <w:rPr>
          <w:b/>
          <w:bCs/>
        </w:rPr>
      </w:pPr>
      <w:r>
        <w:rPr>
          <w:b/>
          <w:bCs/>
        </w:rPr>
        <w:t>Constancia</w:t>
      </w:r>
      <w:r w:rsidRPr="00DF3488">
        <w:rPr>
          <w:b/>
          <w:bCs/>
        </w:rPr>
        <w:t xml:space="preserve"> </w:t>
      </w:r>
      <w:proofErr w:type="spellStart"/>
      <w:r w:rsidRPr="00DF3488">
        <w:rPr>
          <w:b/>
          <w:bCs/>
        </w:rPr>
        <w:t>InnovaTecNM</w:t>
      </w:r>
      <w:proofErr w:type="spellEnd"/>
      <w:r w:rsidRPr="00DF3488">
        <w:rPr>
          <w:b/>
          <w:bCs/>
        </w:rPr>
        <w:t xml:space="preserve"> 2024-GANADORES</w:t>
      </w:r>
    </w:p>
    <w:p w14:paraId="24369825" w14:textId="75448DDC" w:rsidR="00E80365" w:rsidRDefault="00953CDC" w:rsidP="00E80365">
      <w:pPr>
        <w:rPr>
          <w:b/>
          <w:bCs/>
        </w:rPr>
      </w:pPr>
      <w:r w:rsidRPr="00E8087A">
        <w:rPr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46A5C1C4" wp14:editId="2A6A4B33">
            <wp:simplePos x="0" y="0"/>
            <wp:positionH relativeFrom="margin">
              <wp:align>center</wp:align>
            </wp:positionH>
            <wp:positionV relativeFrom="margin">
              <wp:posOffset>989965</wp:posOffset>
            </wp:positionV>
            <wp:extent cx="5654040" cy="7365365"/>
            <wp:effectExtent l="0" t="0" r="3810" b="6985"/>
            <wp:wrapSquare wrapText="bothSides"/>
            <wp:docPr id="1610412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251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736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7811B" w14:textId="4631883E" w:rsidR="00E80365" w:rsidRDefault="00E80365" w:rsidP="00E80365">
      <w:pPr>
        <w:rPr>
          <w:b/>
          <w:bCs/>
        </w:rPr>
      </w:pPr>
      <w:r>
        <w:rPr>
          <w:b/>
          <w:bCs/>
        </w:rPr>
        <w:lastRenderedPageBreak/>
        <w:t xml:space="preserve">Constancias participantes </w:t>
      </w:r>
    </w:p>
    <w:p w14:paraId="5129AB84" w14:textId="23D0EA57" w:rsidR="00E80365" w:rsidRDefault="00E80365" w:rsidP="005C5B71">
      <w:pPr>
        <w:rPr>
          <w:b/>
          <w:bCs/>
        </w:rPr>
      </w:pPr>
      <w:r w:rsidRPr="00DF3488">
        <w:rPr>
          <w:b/>
          <w:bCs/>
          <w:noProof/>
        </w:rPr>
        <w:drawing>
          <wp:inline distT="0" distB="0" distL="0" distR="0" wp14:anchorId="15572BD8" wp14:editId="4C39AA33">
            <wp:extent cx="5981075" cy="7803432"/>
            <wp:effectExtent l="0" t="0" r="635" b="7620"/>
            <wp:docPr id="174614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4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4273" cy="782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FEA37" w14:textId="09CE3ACC" w:rsidR="00DA03CB" w:rsidRPr="00953CDC" w:rsidRDefault="00E80365" w:rsidP="00F66672">
      <w:pPr>
        <w:pStyle w:val="Prrafodelista"/>
        <w:numPr>
          <w:ilvl w:val="0"/>
          <w:numId w:val="26"/>
        </w:numPr>
        <w:rPr>
          <w:b/>
          <w:bCs/>
        </w:rPr>
      </w:pPr>
      <w:proofErr w:type="spellStart"/>
      <w:r w:rsidRPr="00953CDC">
        <w:rPr>
          <w:b/>
          <w:bCs/>
        </w:rPr>
        <w:lastRenderedPageBreak/>
        <w:t>InnovaTecNM</w:t>
      </w:r>
      <w:proofErr w:type="spellEnd"/>
      <w:r w:rsidR="00D006C0" w:rsidRPr="00953CDC">
        <w:rPr>
          <w:b/>
          <w:bCs/>
        </w:rPr>
        <w:t xml:space="preserve"> 2024</w:t>
      </w:r>
      <w:r w:rsidR="006E5121" w:rsidRPr="00953CDC">
        <w:rPr>
          <w:b/>
          <w:bCs/>
        </w:rPr>
        <w:t xml:space="preserve"> etapa regional </w:t>
      </w:r>
    </w:p>
    <w:p w14:paraId="5262A6D1" w14:textId="1018392A" w:rsidR="00CA2A0B" w:rsidRPr="00CA2A0B" w:rsidRDefault="00CA2A0B" w:rsidP="00CA2A0B">
      <w:r w:rsidRPr="00CA2A0B">
        <w:rPr>
          <w:noProof/>
        </w:rPr>
        <w:drawing>
          <wp:inline distT="0" distB="0" distL="0" distR="0" wp14:anchorId="52D86334" wp14:editId="0DB912F0">
            <wp:extent cx="5943600" cy="7769225"/>
            <wp:effectExtent l="0" t="0" r="0" b="3175"/>
            <wp:docPr id="1165645897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39C2C" w14:textId="57D287C6" w:rsidR="006561B8" w:rsidRDefault="006561B8" w:rsidP="00DF3488">
      <w:pPr>
        <w:rPr>
          <w:b/>
          <w:bCs/>
        </w:rPr>
      </w:pPr>
      <w:r>
        <w:rPr>
          <w:b/>
          <w:bCs/>
        </w:rPr>
        <w:lastRenderedPageBreak/>
        <w:t>Constancias de acreditación</w:t>
      </w:r>
    </w:p>
    <w:p w14:paraId="1FC7F2C7" w14:textId="1756F7D6" w:rsidR="00CA2A0B" w:rsidRDefault="00CA2A0B" w:rsidP="00DF3488">
      <w:pPr>
        <w:rPr>
          <w:b/>
          <w:bCs/>
        </w:rPr>
      </w:pPr>
      <w:r w:rsidRPr="00CA2A0B">
        <w:rPr>
          <w:noProof/>
        </w:rPr>
        <w:drawing>
          <wp:inline distT="0" distB="0" distL="0" distR="0" wp14:anchorId="7E6E7D4B" wp14:editId="4FA6B5F5">
            <wp:extent cx="5943600" cy="7833360"/>
            <wp:effectExtent l="0" t="0" r="0" b="0"/>
            <wp:docPr id="2121727441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4899D" w14:textId="14A46637" w:rsidR="00953CDC" w:rsidRPr="005C5B71" w:rsidRDefault="00953CDC" w:rsidP="005C5B71">
      <w:pPr>
        <w:pStyle w:val="Prrafodelista"/>
        <w:numPr>
          <w:ilvl w:val="0"/>
          <w:numId w:val="26"/>
        </w:num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0FB61BE1" wp14:editId="01EAD801">
            <wp:simplePos x="0" y="0"/>
            <wp:positionH relativeFrom="margin">
              <wp:posOffset>-220980</wp:posOffset>
            </wp:positionH>
            <wp:positionV relativeFrom="margin">
              <wp:posOffset>335280</wp:posOffset>
            </wp:positionV>
            <wp:extent cx="6278880" cy="8196580"/>
            <wp:effectExtent l="0" t="0" r="7620" b="0"/>
            <wp:wrapSquare wrapText="bothSides"/>
            <wp:docPr id="9733482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819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3CDC">
        <w:rPr>
          <w:b/>
          <w:bCs/>
        </w:rPr>
        <w:t>INNOVATEC 2024 ETAPA NACIONAL</w:t>
      </w:r>
    </w:p>
    <w:sectPr w:rsidR="00953CDC" w:rsidRPr="005C5B71" w:rsidSect="002958A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9867DD5"/>
    <w:multiLevelType w:val="hybridMultilevel"/>
    <w:tmpl w:val="0D4C674E"/>
    <w:lvl w:ilvl="0" w:tplc="21702A4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7D21788"/>
    <w:multiLevelType w:val="hybridMultilevel"/>
    <w:tmpl w:val="FBD827A0"/>
    <w:lvl w:ilvl="0" w:tplc="21702A4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EB0273"/>
    <w:multiLevelType w:val="multilevel"/>
    <w:tmpl w:val="526206A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3AF57756"/>
    <w:multiLevelType w:val="hybridMultilevel"/>
    <w:tmpl w:val="1CE281D8"/>
    <w:lvl w:ilvl="0" w:tplc="21702A4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888569777">
    <w:abstractNumId w:val="22"/>
  </w:num>
  <w:num w:numId="2" w16cid:durableId="1876578426">
    <w:abstractNumId w:val="13"/>
  </w:num>
  <w:num w:numId="3" w16cid:durableId="1260527840">
    <w:abstractNumId w:val="10"/>
  </w:num>
  <w:num w:numId="4" w16cid:durableId="83189183">
    <w:abstractNumId w:val="24"/>
  </w:num>
  <w:num w:numId="5" w16cid:durableId="1690373216">
    <w:abstractNumId w:val="14"/>
  </w:num>
  <w:num w:numId="6" w16cid:durableId="668871910">
    <w:abstractNumId w:val="18"/>
  </w:num>
  <w:num w:numId="7" w16cid:durableId="1211310755">
    <w:abstractNumId w:val="21"/>
  </w:num>
  <w:num w:numId="8" w16cid:durableId="862091621">
    <w:abstractNumId w:val="9"/>
  </w:num>
  <w:num w:numId="9" w16cid:durableId="1245189476">
    <w:abstractNumId w:val="7"/>
  </w:num>
  <w:num w:numId="10" w16cid:durableId="1614482530">
    <w:abstractNumId w:val="6"/>
  </w:num>
  <w:num w:numId="11" w16cid:durableId="1828670567">
    <w:abstractNumId w:val="5"/>
  </w:num>
  <w:num w:numId="12" w16cid:durableId="1626347429">
    <w:abstractNumId w:val="4"/>
  </w:num>
  <w:num w:numId="13" w16cid:durableId="1683513256">
    <w:abstractNumId w:val="8"/>
  </w:num>
  <w:num w:numId="14" w16cid:durableId="1677539220">
    <w:abstractNumId w:val="3"/>
  </w:num>
  <w:num w:numId="15" w16cid:durableId="2074423516">
    <w:abstractNumId w:val="2"/>
  </w:num>
  <w:num w:numId="16" w16cid:durableId="625964083">
    <w:abstractNumId w:val="1"/>
  </w:num>
  <w:num w:numId="17" w16cid:durableId="40448015">
    <w:abstractNumId w:val="0"/>
  </w:num>
  <w:num w:numId="18" w16cid:durableId="1085230214">
    <w:abstractNumId w:val="16"/>
  </w:num>
  <w:num w:numId="19" w16cid:durableId="569459725">
    <w:abstractNumId w:val="17"/>
  </w:num>
  <w:num w:numId="20" w16cid:durableId="63768527">
    <w:abstractNumId w:val="23"/>
  </w:num>
  <w:num w:numId="21" w16cid:durableId="887373396">
    <w:abstractNumId w:val="20"/>
  </w:num>
  <w:num w:numId="22" w16cid:durableId="1536121031">
    <w:abstractNumId w:val="11"/>
  </w:num>
  <w:num w:numId="23" w16cid:durableId="1122849297">
    <w:abstractNumId w:val="25"/>
  </w:num>
  <w:num w:numId="24" w16cid:durableId="1832022068">
    <w:abstractNumId w:val="19"/>
  </w:num>
  <w:num w:numId="25" w16cid:durableId="746149369">
    <w:abstractNumId w:val="12"/>
  </w:num>
  <w:num w:numId="26" w16cid:durableId="12494598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CB"/>
    <w:rsid w:val="000D3167"/>
    <w:rsid w:val="001B7C9C"/>
    <w:rsid w:val="001E5250"/>
    <w:rsid w:val="002958A7"/>
    <w:rsid w:val="00362EFE"/>
    <w:rsid w:val="00486FFC"/>
    <w:rsid w:val="004E422F"/>
    <w:rsid w:val="00557C6D"/>
    <w:rsid w:val="005C5B71"/>
    <w:rsid w:val="005D7069"/>
    <w:rsid w:val="00626746"/>
    <w:rsid w:val="00645252"/>
    <w:rsid w:val="006561B8"/>
    <w:rsid w:val="006D3D74"/>
    <w:rsid w:val="006E5121"/>
    <w:rsid w:val="0072517F"/>
    <w:rsid w:val="007904D5"/>
    <w:rsid w:val="00865910"/>
    <w:rsid w:val="0089279F"/>
    <w:rsid w:val="008B2EEB"/>
    <w:rsid w:val="00953CDC"/>
    <w:rsid w:val="009D27F3"/>
    <w:rsid w:val="00A9204E"/>
    <w:rsid w:val="00AA7C6F"/>
    <w:rsid w:val="00BA19BC"/>
    <w:rsid w:val="00C5135D"/>
    <w:rsid w:val="00CA2A0B"/>
    <w:rsid w:val="00D006C0"/>
    <w:rsid w:val="00D20B1E"/>
    <w:rsid w:val="00D55C76"/>
    <w:rsid w:val="00D71639"/>
    <w:rsid w:val="00DA03CB"/>
    <w:rsid w:val="00DF3488"/>
    <w:rsid w:val="00DF3FBD"/>
    <w:rsid w:val="00E3128E"/>
    <w:rsid w:val="00E80365"/>
    <w:rsid w:val="00EA664B"/>
    <w:rsid w:val="00EC4444"/>
    <w:rsid w:val="00EF79F3"/>
    <w:rsid w:val="00FC6F1C"/>
    <w:rsid w:val="00FD1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2614"/>
  <w15:chartTrackingRefBased/>
  <w15:docId w15:val="{5CEF0CFF-4725-438E-B904-DF99D6DC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3CB"/>
    <w:pPr>
      <w:spacing w:after="160" w:line="360" w:lineRule="auto"/>
    </w:pPr>
    <w:rPr>
      <w:rFonts w:ascii="Arial" w:hAnsi="Arial"/>
      <w:kern w:val="2"/>
      <w:sz w:val="24"/>
      <w:lang w:val="es-MX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Ttulo5Car">
    <w:name w:val="Título 5 Car"/>
    <w:basedOn w:val="Fuentedeprrafopredeter"/>
    <w:link w:val="Ttulo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Theme="minorEastAsia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645252"/>
    <w:rPr>
      <w:i/>
      <w:iCs/>
      <w:color w:val="1F4E79" w:themeColor="accent1" w:themeShade="80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252"/>
    <w:rPr>
      <w:i/>
      <w:iCs/>
      <w:color w:val="1F4E79" w:themeColor="accent1" w:themeShade="80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645252"/>
    <w:rPr>
      <w:color w:val="1F4E79" w:themeColor="accent1" w:themeShade="80"/>
      <w:u w:val="single"/>
    </w:rPr>
  </w:style>
  <w:style w:type="character" w:styleId="Hipervnculovisitado">
    <w:name w:val="FollowedHyperlink"/>
    <w:basedOn w:val="Fuentedeprrafopredeter"/>
    <w:uiPriority w:val="99"/>
    <w:unhideWhenUsed/>
    <w:rPr>
      <w:color w:val="954F72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5252"/>
    <w:rPr>
      <w:rFonts w:ascii="Segoe UI" w:hAnsi="Segoe UI" w:cs="Segoe UI"/>
      <w:szCs w:val="18"/>
    </w:rPr>
  </w:style>
  <w:style w:type="paragraph" w:styleId="Textodebloque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645252"/>
    <w:rPr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45252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645252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5252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5252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525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5252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645252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45252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645252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45252"/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45252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45252"/>
    <w:rPr>
      <w:rFonts w:ascii="Consolas" w:hAnsi="Consolas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645252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645252"/>
    <w:rPr>
      <w:rFonts w:ascii="Consolas" w:hAnsi="Consolas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645252"/>
    <w:rPr>
      <w:color w:val="3B3838" w:themeColor="background2" w:themeShade="40"/>
    </w:rPr>
  </w:style>
  <w:style w:type="paragraph" w:styleId="Encabezado">
    <w:name w:val="header"/>
    <w:basedOn w:val="Normal"/>
    <w:link w:val="EncabezadoCar"/>
    <w:uiPriority w:val="99"/>
    <w:semiHidden/>
    <w:unhideWhenUsed/>
    <w:rsid w:val="006D3D74"/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D3D74"/>
  </w:style>
  <w:style w:type="paragraph" w:styleId="Piedepgina">
    <w:name w:val="footer"/>
    <w:basedOn w:val="Normal"/>
    <w:link w:val="PiedepginaCar"/>
    <w:uiPriority w:val="99"/>
    <w:semiHidden/>
    <w:unhideWhenUsed/>
    <w:rsid w:val="006D3D74"/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D3D74"/>
  </w:style>
  <w:style w:type="paragraph" w:styleId="Prrafodelista">
    <w:name w:val="List Paragraph"/>
    <w:basedOn w:val="Normal"/>
    <w:uiPriority w:val="34"/>
    <w:qFormat/>
    <w:rsid w:val="00DA03C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A03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itlali\AppData\Local\Microsoft\Office\16.0\DTS\es-MX%7b9DDF032E-8BA7-4C63-8765-0198B67F9974%7d\%7bB50528C1-9E5F-44C0-AA61-13C0C7780C56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{B50528C1-9E5F-44C0-AA61-13C0C7780C56}tf02786999_win32.dotx</Template>
  <TotalTime>4</TotalTime>
  <Pages>9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Citlali</dc:creator>
  <cp:keywords/>
  <dc:description/>
  <cp:lastModifiedBy>Citlali Soto</cp:lastModifiedBy>
  <cp:revision>2</cp:revision>
  <cp:lastPrinted>2025-03-18T19:40:00Z</cp:lastPrinted>
  <dcterms:created xsi:type="dcterms:W3CDTF">2026-07-24T18:06:00Z</dcterms:created>
  <dcterms:modified xsi:type="dcterms:W3CDTF">2026-07-24T18:06:00Z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